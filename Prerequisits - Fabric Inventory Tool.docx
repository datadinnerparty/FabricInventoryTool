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B3B9" w14:textId="0FA14B9E" w:rsidR="007B7EB2" w:rsidRPr="00F64286" w:rsidRDefault="00416568" w:rsidP="00DF0549">
      <w:pPr>
        <w:pStyle w:val="Title"/>
        <w:rPr>
          <w:color w:val="auto"/>
        </w:rPr>
      </w:pPr>
      <w:bookmarkStart w:id="0" w:name="_Toc27578306"/>
      <w:bookmarkStart w:id="1" w:name="_Toc31196740"/>
      <w:r>
        <w:rPr>
          <w:color w:val="auto"/>
        </w:rPr>
        <w:t>Fabric Inventory Tool</w:t>
      </w:r>
      <w:r w:rsidR="007B7EB2" w:rsidRPr="00F64286">
        <w:rPr>
          <w:color w:val="auto"/>
        </w:rPr>
        <w:t xml:space="preserve"> </w:t>
      </w:r>
      <w:r w:rsidR="00644115" w:rsidRPr="00F64286">
        <w:rPr>
          <w:color w:val="auto"/>
        </w:rPr>
        <w:t>Pre</w:t>
      </w:r>
      <w:r w:rsidR="00560E03" w:rsidRPr="00F64286">
        <w:rPr>
          <w:color w:val="auto"/>
        </w:rPr>
        <w:t>requisites</w:t>
      </w:r>
    </w:p>
    <w:bookmarkEnd w:id="0"/>
    <w:bookmarkEnd w:id="1"/>
    <w:p w14:paraId="66F41431" w14:textId="6E2927AF" w:rsidR="00EA6641" w:rsidRDefault="00442258" w:rsidP="00F6085B">
      <w:pPr>
        <w:pStyle w:val="Heading1"/>
      </w:pPr>
      <w:r>
        <w:t xml:space="preserve">Azure </w:t>
      </w:r>
      <w:r w:rsidRPr="00F6085B">
        <w:t>Subscription</w:t>
      </w:r>
      <w:r w:rsidR="00ED597E">
        <w:t xml:space="preserve"> </w:t>
      </w:r>
      <w:r w:rsidR="0012160D">
        <w:t xml:space="preserve">and Resource Group </w:t>
      </w:r>
      <w:r w:rsidR="00ED597E">
        <w:t>provisioned</w:t>
      </w:r>
    </w:p>
    <w:p w14:paraId="7ECDC66C" w14:textId="10C71D32" w:rsidR="00442258" w:rsidRPr="00AF1FF1" w:rsidRDefault="001E44EF" w:rsidP="0001708C">
      <w:pPr>
        <w:pStyle w:val="NormalHeading3"/>
        <w:numPr>
          <w:ilvl w:val="0"/>
          <w:numId w:val="5"/>
        </w:numPr>
        <w:spacing w:after="0"/>
        <w:ind w:left="1080"/>
        <w:rPr>
          <w:rFonts w:cstheme="minorHAnsi"/>
        </w:rPr>
      </w:pPr>
      <w:r w:rsidRPr="00AF1FF1">
        <w:rPr>
          <w:rFonts w:cstheme="minorHAnsi"/>
        </w:rPr>
        <w:t>Key</w:t>
      </w:r>
      <w:r w:rsidR="000E75A9" w:rsidRPr="00AF1FF1">
        <w:rPr>
          <w:rFonts w:cstheme="minorHAnsi"/>
        </w:rPr>
        <w:t xml:space="preserve"> </w:t>
      </w:r>
      <w:r w:rsidRPr="00AF1FF1">
        <w:rPr>
          <w:rFonts w:cstheme="minorHAnsi"/>
        </w:rPr>
        <w:t>Vault</w:t>
      </w:r>
      <w:r w:rsidR="000E75A9" w:rsidRPr="00AF1FF1">
        <w:rPr>
          <w:rFonts w:cstheme="minorHAnsi"/>
        </w:rPr>
        <w:t xml:space="preserve"> </w:t>
      </w:r>
    </w:p>
    <w:p w14:paraId="43B1AB18" w14:textId="7F88E479" w:rsidR="00623BB9" w:rsidRDefault="00416568" w:rsidP="00623BB9">
      <w:pPr>
        <w:pStyle w:val="NormalHeading3"/>
        <w:numPr>
          <w:ilvl w:val="0"/>
          <w:numId w:val="5"/>
        </w:numPr>
        <w:spacing w:after="0"/>
        <w:ind w:left="1080"/>
        <w:rPr>
          <w:rFonts w:cstheme="minorHAnsi"/>
        </w:rPr>
      </w:pPr>
      <w:r>
        <w:rPr>
          <w:rFonts w:cstheme="minorHAnsi"/>
        </w:rPr>
        <w:t>Fabric Capacity (</w:t>
      </w:r>
      <w:r w:rsidR="00E957C1">
        <w:rPr>
          <w:rFonts w:cstheme="minorHAnsi"/>
        </w:rPr>
        <w:t>capacity size is adjustable)</w:t>
      </w:r>
    </w:p>
    <w:p w14:paraId="4CEB1392" w14:textId="22E4A5B3" w:rsidR="00623BB9" w:rsidRPr="00623BB9" w:rsidRDefault="009C6231" w:rsidP="00623BB9">
      <w:pPr>
        <w:pStyle w:val="NormalHeading3"/>
        <w:numPr>
          <w:ilvl w:val="0"/>
          <w:numId w:val="5"/>
        </w:numPr>
        <w:spacing w:after="0"/>
        <w:ind w:left="1080"/>
        <w:rPr>
          <w:rFonts w:cstheme="minorHAnsi"/>
          <w:szCs w:val="20"/>
        </w:rPr>
      </w:pPr>
      <w:r>
        <w:rPr>
          <w:rFonts w:cstheme="minorHAnsi"/>
          <w:szCs w:val="20"/>
        </w:rPr>
        <w:t>Service Principal created in Entra</w:t>
      </w:r>
    </w:p>
    <w:p w14:paraId="467AD205" w14:textId="69F4ED60" w:rsidR="007E422F" w:rsidRDefault="009C6231" w:rsidP="007E422F">
      <w:pPr>
        <w:pStyle w:val="NormalHeading3"/>
        <w:numPr>
          <w:ilvl w:val="0"/>
          <w:numId w:val="5"/>
        </w:numPr>
        <w:spacing w:after="0"/>
        <w:ind w:left="1080"/>
        <w:rPr>
          <w:rFonts w:cstheme="minorHAnsi"/>
          <w:szCs w:val="20"/>
        </w:rPr>
      </w:pPr>
      <w:r>
        <w:rPr>
          <w:rFonts w:cstheme="minorHAnsi"/>
          <w:szCs w:val="20"/>
        </w:rPr>
        <w:t>Security Group for assigning permissions (required.  The Service Principal MUST be in this group)</w:t>
      </w:r>
    </w:p>
    <w:p w14:paraId="3F56DB52" w14:textId="665E82D7" w:rsidR="00F80FC8" w:rsidRDefault="00F80FC8" w:rsidP="002E15F1">
      <w:pPr>
        <w:pStyle w:val="Heading1"/>
      </w:pPr>
      <w:r>
        <w:t xml:space="preserve">Service Accounts </w:t>
      </w:r>
      <w:r w:rsidR="000601CE">
        <w:t>and</w:t>
      </w:r>
      <w:r>
        <w:t xml:space="preserve"> Apps</w:t>
      </w:r>
    </w:p>
    <w:p w14:paraId="6D1DA809" w14:textId="47EEAFA9" w:rsidR="007C05D1" w:rsidRDefault="007C05D1" w:rsidP="00F6085B">
      <w:pPr>
        <w:pStyle w:val="Heading2"/>
      </w:pPr>
      <w:bookmarkStart w:id="2" w:name="_Hlk69888438"/>
      <w:r>
        <w:t>Azure</w:t>
      </w:r>
      <w:r w:rsidR="00D37367">
        <w:t xml:space="preserve"> Active </w:t>
      </w:r>
      <w:r w:rsidR="00D37367" w:rsidRPr="00F6085B">
        <w:t>Directory</w:t>
      </w:r>
      <w:r>
        <w:t xml:space="preserve"> &amp; Power BI Service</w:t>
      </w:r>
    </w:p>
    <w:p w14:paraId="13CB9C03" w14:textId="77777777" w:rsidR="00FF2F70" w:rsidRDefault="00FF2F70" w:rsidP="009C682F"/>
    <w:p w14:paraId="2A22AEE8" w14:textId="33094C7F" w:rsidR="000D1C38" w:rsidRDefault="000D1C38" w:rsidP="009C682F">
      <w:r w:rsidRPr="000D1C38">
        <w:t>An AAD App</w:t>
      </w:r>
      <w:r w:rsidR="00B03D14">
        <w:t xml:space="preserve"> (Service Principal)</w:t>
      </w:r>
      <w:r w:rsidRPr="000D1C38">
        <w:t xml:space="preserve"> is used to authenticate calls to the Power BI API. The app is created through the Azure portal under App registrations.</w:t>
      </w:r>
    </w:p>
    <w:p w14:paraId="1ACADB76" w14:textId="0C4C7626" w:rsidR="00110E2B" w:rsidRDefault="00110E2B" w:rsidP="00110E2B">
      <w:r w:rsidRPr="00572B29">
        <w:rPr>
          <w:b/>
          <w:bCs/>
        </w:rPr>
        <w:t>Note that no Power BI API permissions should be granted through the Azure portal.</w:t>
      </w:r>
      <w:r>
        <w:t xml:space="preserve"> </w:t>
      </w:r>
    </w:p>
    <w:p w14:paraId="20AAC413" w14:textId="3F9E7D4D" w:rsidR="00110E2B" w:rsidRDefault="00110E2B" w:rsidP="00110E2B">
      <w:r>
        <w:t>Power BI Admin API Permissions are granted in the Power BI portal through security groups. Therefore, once the AAD app is registered, the app needs to be added as a member to a new security group.</w:t>
      </w:r>
    </w:p>
    <w:p w14:paraId="5230C433" w14:textId="77777777" w:rsidR="00110E2B" w:rsidRDefault="00110E2B" w:rsidP="00110E2B">
      <w:pPr>
        <w:ind w:left="720"/>
        <w:jc w:val="center"/>
      </w:pPr>
      <w:r>
        <w:rPr>
          <w:noProof/>
        </w:rPr>
        <w:drawing>
          <wp:inline distT="0" distB="0" distL="0" distR="0" wp14:anchorId="2A86CB02" wp14:editId="1026E87E">
            <wp:extent cx="4117605" cy="1327224"/>
            <wp:effectExtent l="0" t="0" r="0" b="6350"/>
            <wp:docPr id="555112910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605" cy="132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B451" w14:textId="39F7B37C" w:rsidR="00110E2B" w:rsidRPr="00560084" w:rsidRDefault="00110E2B" w:rsidP="00110E2B">
      <w:r>
        <w:t>Power BI Admin API Permissions are granted through the PBI admin portal using the settings pictured below.</w:t>
      </w:r>
    </w:p>
    <w:p w14:paraId="41894E75" w14:textId="77777777" w:rsidR="00110E2B" w:rsidRDefault="00110E2B" w:rsidP="00110E2B">
      <w:pPr>
        <w:ind w:left="720"/>
        <w:jc w:val="center"/>
      </w:pPr>
      <w:r>
        <w:rPr>
          <w:noProof/>
        </w:rPr>
        <w:lastRenderedPageBreak/>
        <w:drawing>
          <wp:inline distT="0" distB="0" distL="0" distR="0" wp14:anchorId="3FB1D84E" wp14:editId="24C3FA76">
            <wp:extent cx="3770984" cy="3478089"/>
            <wp:effectExtent l="0" t="0" r="1270" b="8255"/>
            <wp:docPr id="2129865045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85" cy="348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4B8D" w14:textId="77777777" w:rsidR="00FF2F70" w:rsidRDefault="00FF2F70" w:rsidP="009C682F"/>
    <w:p w14:paraId="64CF39F6" w14:textId="6EAD664C" w:rsidR="009C682F" w:rsidRDefault="009C682F" w:rsidP="009C682F"/>
    <w:p w14:paraId="453FFDB5" w14:textId="2CEFF4A8" w:rsidR="006F0E75" w:rsidRDefault="006F0E75" w:rsidP="006F0E75">
      <w:pPr>
        <w:pStyle w:val="Heading1"/>
      </w:pPr>
      <w:r>
        <w:t>Key Vault</w:t>
      </w:r>
    </w:p>
    <w:p w14:paraId="29F3D42F" w14:textId="77777777" w:rsidR="006F0E75" w:rsidRPr="009C682F" w:rsidRDefault="006F0E75" w:rsidP="009C682F"/>
    <w:p w14:paraId="57DD758F" w14:textId="1C74D552" w:rsidR="007647B0" w:rsidRDefault="00642F76" w:rsidP="007647B0">
      <w:pPr>
        <w:pStyle w:val="Heading2"/>
      </w:pPr>
      <w:bookmarkStart w:id="3" w:name="_Hlk69888528"/>
      <w:bookmarkEnd w:id="2"/>
      <w:r>
        <w:t>Key Vault</w:t>
      </w:r>
    </w:p>
    <w:p w14:paraId="2BEC0FE3" w14:textId="637A9224" w:rsidR="002410F8" w:rsidRDefault="00EF0B6A" w:rsidP="002410F8">
      <w:r>
        <w:t>From within the Azure Portal, create a new key vault</w:t>
      </w:r>
      <w:r>
        <w:br/>
        <w:t xml:space="preserve">(Replace the key vault name, the resource group, and the region with your desired info.  If a key vault </w:t>
      </w:r>
      <w:r>
        <w:lastRenderedPageBreak/>
        <w:t>already exists, you can use it</w:t>
      </w:r>
      <w:r>
        <w:br/>
      </w:r>
      <w:r w:rsidRPr="00EF0B6A">
        <w:drawing>
          <wp:inline distT="0" distB="0" distL="0" distR="0" wp14:anchorId="588D5DC6" wp14:editId="68CB16DA">
            <wp:extent cx="5943600" cy="3194685"/>
            <wp:effectExtent l="0" t="0" r="0" b="5715"/>
            <wp:docPr id="212685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59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878E" w14:textId="77777777" w:rsidR="00F23862" w:rsidRDefault="00F23862" w:rsidP="002410F8">
      <w:r>
        <w:t>Make a note of the key vault url.</w:t>
      </w:r>
      <w:r>
        <w:br/>
      </w:r>
      <w:r w:rsidRPr="00F23862">
        <w:drawing>
          <wp:inline distT="0" distB="0" distL="0" distR="0" wp14:anchorId="7386E017" wp14:editId="184FD183">
            <wp:extent cx="3134162" cy="581106"/>
            <wp:effectExtent l="0" t="0" r="9525" b="9525"/>
            <wp:docPr id="12998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8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1DAB" w14:textId="49254B82" w:rsidR="008E4E4E" w:rsidRDefault="00F23862" w:rsidP="002410F8">
      <w:pPr>
        <w:rPr>
          <w:noProof/>
        </w:rPr>
      </w:pPr>
      <w:r>
        <w:br/>
      </w:r>
      <w:r>
        <w:br/>
      </w:r>
      <w:r w:rsidR="008E4E4E">
        <w:t>Grant, at a minimum, these 2 permissions to the Service Principal created earlier</w:t>
      </w:r>
      <w:r w:rsidR="008E4E4E">
        <w:br/>
        <w:t xml:space="preserve">You can set these under Access Policies from within the Key Vault.  </w:t>
      </w:r>
      <w:r w:rsidR="008E4E4E">
        <w:br/>
      </w:r>
      <w:r w:rsidR="008E4E4E">
        <w:lastRenderedPageBreak/>
        <w:t>(Note, you can also use RBAC permissions, key Key Vault Secret Reader permission)</w:t>
      </w:r>
      <w:r w:rsidR="008E4E4E" w:rsidRPr="008E4E4E">
        <w:rPr>
          <w:noProof/>
        </w:rPr>
        <w:t xml:space="preserve"> </w:t>
      </w:r>
      <w:r w:rsidR="008E4E4E" w:rsidRPr="008E4E4E">
        <w:drawing>
          <wp:inline distT="0" distB="0" distL="0" distR="0" wp14:anchorId="2E6A63EC" wp14:editId="25D6094A">
            <wp:extent cx="5943600" cy="3194685"/>
            <wp:effectExtent l="0" t="0" r="0" b="5715"/>
            <wp:docPr id="158194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48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477B" w14:textId="77777777" w:rsidR="00F23862" w:rsidRDefault="00F23862" w:rsidP="002410F8">
      <w:pPr>
        <w:rPr>
          <w:noProof/>
        </w:rPr>
      </w:pPr>
    </w:p>
    <w:p w14:paraId="6C8318C8" w14:textId="21A0BBB4" w:rsidR="00F23862" w:rsidRPr="002410F8" w:rsidRDefault="00F23862" w:rsidP="002410F8">
      <w:pPr>
        <w:rPr>
          <w:noProof/>
        </w:rPr>
      </w:pPr>
      <w:r>
        <w:rPr>
          <w:noProof/>
        </w:rPr>
        <w:t>Within the keyvault</w:t>
      </w:r>
      <w:r w:rsidR="00A10549">
        <w:rPr>
          <w:noProof/>
        </w:rPr>
        <w:t>, create 3 secrets (any name is fine, but make a note of the names)</w:t>
      </w:r>
      <w:r w:rsidR="00A10549">
        <w:rPr>
          <w:noProof/>
        </w:rPr>
        <w:br/>
        <w:t>one secret for tenant id, one for client id, and one for client secret</w:t>
      </w:r>
      <w:r w:rsidR="00A10549">
        <w:rPr>
          <w:noProof/>
        </w:rPr>
        <w:br/>
      </w:r>
      <w:r w:rsidR="00A10549" w:rsidRPr="00A10549">
        <w:rPr>
          <w:noProof/>
        </w:rPr>
        <w:drawing>
          <wp:inline distT="0" distB="0" distL="0" distR="0" wp14:anchorId="2E4DB8A4" wp14:editId="76B133A8">
            <wp:extent cx="5153744" cy="1552792"/>
            <wp:effectExtent l="0" t="0" r="0" b="9525"/>
            <wp:docPr id="90073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39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sectPr w:rsidR="00F23862" w:rsidRPr="002410F8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DFC73" w14:textId="77777777" w:rsidR="00A87AE5" w:rsidRDefault="00A87AE5" w:rsidP="004E09A1">
      <w:r>
        <w:separator/>
      </w:r>
    </w:p>
  </w:endnote>
  <w:endnote w:type="continuationSeparator" w:id="0">
    <w:p w14:paraId="00C1EA60" w14:textId="77777777" w:rsidR="00A87AE5" w:rsidRDefault="00A87AE5" w:rsidP="004E09A1">
      <w:r>
        <w:continuationSeparator/>
      </w:r>
    </w:p>
  </w:endnote>
  <w:endnote w:type="continuationNotice" w:id="1">
    <w:p w14:paraId="4E07AB19" w14:textId="77777777" w:rsidR="00A87AE5" w:rsidRDefault="00A87A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IBM Plex Sans Medium">
    <w:panose1 w:val="020B0603050203000203"/>
    <w:charset w:val="00"/>
    <w:family w:val="swiss"/>
    <w:pitch w:val="variable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0604D" w14:textId="51DF9450" w:rsidR="0094229E" w:rsidRPr="0094229E" w:rsidRDefault="0094229E" w:rsidP="0094229E">
    <w:pPr>
      <w:pStyle w:val="Footer"/>
      <w:jc w:val="right"/>
      <w:rPr>
        <w:color w:val="648FAB"/>
      </w:rPr>
    </w:pPr>
    <w:r w:rsidRPr="0094229E">
      <w:rPr>
        <w:color w:val="648FAB"/>
        <w:sz w:val="18"/>
      </w:rPr>
      <w:t xml:space="preserve">Page </w:t>
    </w:r>
    <w:r w:rsidRPr="0094229E">
      <w:rPr>
        <w:b/>
        <w:bCs/>
        <w:color w:val="648FAB"/>
        <w:sz w:val="18"/>
      </w:rPr>
      <w:fldChar w:fldCharType="begin"/>
    </w:r>
    <w:r w:rsidRPr="0094229E">
      <w:rPr>
        <w:b/>
        <w:bCs/>
        <w:color w:val="648FAB"/>
        <w:sz w:val="18"/>
      </w:rPr>
      <w:instrText xml:space="preserve"> PAGE  \* Arabic  \* MERGEFORMAT </w:instrText>
    </w:r>
    <w:r w:rsidRPr="0094229E">
      <w:rPr>
        <w:b/>
        <w:bCs/>
        <w:color w:val="648FAB"/>
        <w:sz w:val="18"/>
      </w:rPr>
      <w:fldChar w:fldCharType="separate"/>
    </w:r>
    <w:r w:rsidRPr="0094229E">
      <w:rPr>
        <w:b/>
        <w:bCs/>
        <w:color w:val="648FAB"/>
        <w:sz w:val="18"/>
      </w:rPr>
      <w:t>1</w:t>
    </w:r>
    <w:r w:rsidRPr="0094229E">
      <w:rPr>
        <w:b/>
        <w:bCs/>
        <w:color w:val="648FAB"/>
        <w:sz w:val="18"/>
      </w:rPr>
      <w:fldChar w:fldCharType="end"/>
    </w:r>
    <w:r w:rsidRPr="0094229E">
      <w:rPr>
        <w:color w:val="648FAB"/>
        <w:sz w:val="18"/>
      </w:rPr>
      <w:t xml:space="preserve"> of </w:t>
    </w:r>
    <w:r w:rsidRPr="0094229E">
      <w:rPr>
        <w:b/>
        <w:bCs/>
        <w:color w:val="648FAB"/>
        <w:sz w:val="18"/>
      </w:rPr>
      <w:fldChar w:fldCharType="begin"/>
    </w:r>
    <w:r w:rsidRPr="0094229E">
      <w:rPr>
        <w:b/>
        <w:bCs/>
        <w:color w:val="648FAB"/>
        <w:sz w:val="18"/>
      </w:rPr>
      <w:instrText xml:space="preserve"> NUMPAGES  \* Arabic  \* MERGEFORMAT </w:instrText>
    </w:r>
    <w:r w:rsidRPr="0094229E">
      <w:rPr>
        <w:b/>
        <w:bCs/>
        <w:color w:val="648FAB"/>
        <w:sz w:val="18"/>
      </w:rPr>
      <w:fldChar w:fldCharType="separate"/>
    </w:r>
    <w:r w:rsidRPr="0094229E">
      <w:rPr>
        <w:b/>
        <w:bCs/>
        <w:color w:val="648FAB"/>
        <w:sz w:val="18"/>
      </w:rPr>
      <w:t>1</w:t>
    </w:r>
    <w:r w:rsidRPr="0094229E">
      <w:rPr>
        <w:b/>
        <w:bCs/>
        <w:color w:val="648FAB"/>
        <w:sz w:val="18"/>
      </w:rPr>
      <w:fldChar w:fldCharType="end"/>
    </w:r>
    <w:r w:rsidRPr="0094229E">
      <w:rPr>
        <w:noProof/>
        <w:color w:val="648FAB"/>
      </w:rPr>
      <w:drawing>
        <wp:anchor distT="0" distB="0" distL="114300" distR="114300" simplePos="0" relativeHeight="251662336" behindDoc="1" locked="0" layoutInCell="1" allowOverlap="1" wp14:anchorId="0F3B5042" wp14:editId="7FFFD622">
          <wp:simplePos x="0" y="0"/>
          <wp:positionH relativeFrom="page">
            <wp:posOffset>4712970</wp:posOffset>
          </wp:positionH>
          <wp:positionV relativeFrom="paragraph">
            <wp:posOffset>-1136015</wp:posOffset>
          </wp:positionV>
          <wp:extent cx="3057277" cy="1790924"/>
          <wp:effectExtent l="0" t="0" r="0" b="0"/>
          <wp:wrapNone/>
          <wp:docPr id="13" name="Picture 12" descr="Ic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62B3C6B-673C-4F77-9DF6-1BEA643E306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Icon&#10;&#10;Description automatically generated">
                    <a:extLst>
                      <a:ext uri="{FF2B5EF4-FFF2-40B4-BE49-F238E27FC236}">
                        <a16:creationId xmlns:a16="http://schemas.microsoft.com/office/drawing/2014/main" id="{762B3C6B-673C-4F77-9DF6-1BEA643E306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screen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3057277" cy="1790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7315D" w14:textId="77777777" w:rsidR="00A87AE5" w:rsidRDefault="00A87AE5" w:rsidP="004E09A1">
      <w:r>
        <w:separator/>
      </w:r>
    </w:p>
  </w:footnote>
  <w:footnote w:type="continuationSeparator" w:id="0">
    <w:p w14:paraId="05FC62D2" w14:textId="77777777" w:rsidR="00A87AE5" w:rsidRDefault="00A87AE5" w:rsidP="004E09A1">
      <w:r>
        <w:continuationSeparator/>
      </w:r>
    </w:p>
  </w:footnote>
  <w:footnote w:type="continuationNotice" w:id="1">
    <w:p w14:paraId="2C8E13B9" w14:textId="77777777" w:rsidR="00A87AE5" w:rsidRDefault="00A87A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  <w:gridCol w:w="3120"/>
    </w:tblGrid>
    <w:tr w:rsidR="0094229E" w14:paraId="586806FD" w14:textId="38EAE949" w:rsidTr="0094229E">
      <w:tc>
        <w:tcPr>
          <w:tcW w:w="3120" w:type="dxa"/>
        </w:tcPr>
        <w:p w14:paraId="046BE85B" w14:textId="26DB3E8E" w:rsidR="0094229E" w:rsidRDefault="0094229E" w:rsidP="6DA34E3C">
          <w:pPr>
            <w:pStyle w:val="Header"/>
            <w:ind w:left="-115"/>
          </w:pPr>
        </w:p>
      </w:tc>
      <w:tc>
        <w:tcPr>
          <w:tcW w:w="3120" w:type="dxa"/>
        </w:tcPr>
        <w:p w14:paraId="1C4ED741" w14:textId="56504F2B" w:rsidR="0094229E" w:rsidRDefault="0094229E" w:rsidP="6DA34E3C">
          <w:pPr>
            <w:pStyle w:val="Header"/>
            <w:jc w:val="center"/>
          </w:pPr>
        </w:p>
      </w:tc>
      <w:tc>
        <w:tcPr>
          <w:tcW w:w="3120" w:type="dxa"/>
        </w:tcPr>
        <w:p w14:paraId="69986E7C" w14:textId="7E8E958D" w:rsidR="0094229E" w:rsidRDefault="0094229E" w:rsidP="6DA34E3C">
          <w:pPr>
            <w:pStyle w:val="Header"/>
            <w:ind w:right="-115"/>
            <w:jc w:val="right"/>
          </w:pPr>
        </w:p>
      </w:tc>
      <w:tc>
        <w:tcPr>
          <w:tcW w:w="3120" w:type="dxa"/>
        </w:tcPr>
        <w:p w14:paraId="270467F1" w14:textId="3B3A17C5" w:rsidR="0094229E" w:rsidRDefault="0094229E" w:rsidP="6DA34E3C">
          <w:pPr>
            <w:pStyle w:val="Header"/>
            <w:ind w:right="-115"/>
            <w:jc w:val="right"/>
          </w:pPr>
        </w:p>
      </w:tc>
    </w:tr>
  </w:tbl>
  <w:p w14:paraId="1C0A7FC2" w14:textId="3F0C475F" w:rsidR="004E09A1" w:rsidRDefault="000E43E8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6CD5967" wp14:editId="62A39F4B">
              <wp:simplePos x="0" y="0"/>
              <wp:positionH relativeFrom="column">
                <wp:posOffset>5304609</wp:posOffset>
              </wp:positionH>
              <wp:positionV relativeFrom="paragraph">
                <wp:posOffset>-609600</wp:posOffset>
              </wp:positionV>
              <wp:extent cx="895985" cy="800100"/>
              <wp:effectExtent l="0" t="0" r="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5985" cy="800100"/>
                        <a:chOff x="0" y="0"/>
                        <a:chExt cx="895985" cy="800100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895985" cy="800100"/>
                        </a:xfrm>
                        <a:prstGeom prst="rect">
                          <a:avLst/>
                        </a:prstGeom>
                        <a:solidFill>
                          <a:srgbClr val="005B9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9990" b="7004"/>
                        <a:stretch/>
                      </pic:blipFill>
                      <pic:spPr bwMode="auto">
                        <a:xfrm>
                          <a:off x="133350" y="247650"/>
                          <a:ext cx="593090" cy="492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DB90F6F" id="Group 3" o:spid="_x0000_s1026" style="position:absolute;margin-left:417.7pt;margin-top:-48pt;width:70.55pt;height:63pt;z-index:251664384" coordsize="8959,8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">
              <v:rect id="Rectangle 2" o:spid="_x0000_s1027" style="position:absolute;width:895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" fillcolor="#005b97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8" type="#_x0000_t75" style="position:absolute;left:1333;top:2476;width:5931;height:4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">
                <v:imagedata r:id="rId2" o:title="" croptop="6547f" cropbottom="4590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5F8"/>
    <w:multiLevelType w:val="hybridMultilevel"/>
    <w:tmpl w:val="21E4A1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4D75439"/>
    <w:multiLevelType w:val="hybridMultilevel"/>
    <w:tmpl w:val="A75AA2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820A16"/>
    <w:multiLevelType w:val="hybridMultilevel"/>
    <w:tmpl w:val="9F062F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8923F1"/>
    <w:multiLevelType w:val="hybridMultilevel"/>
    <w:tmpl w:val="0388C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65934"/>
    <w:multiLevelType w:val="hybridMultilevel"/>
    <w:tmpl w:val="F1D87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F43C0"/>
    <w:multiLevelType w:val="multilevel"/>
    <w:tmpl w:val="8500B95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A660DED"/>
    <w:multiLevelType w:val="hybridMultilevel"/>
    <w:tmpl w:val="E7CCFF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BD4381"/>
    <w:multiLevelType w:val="hybridMultilevel"/>
    <w:tmpl w:val="C13EF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6B59EA"/>
    <w:multiLevelType w:val="hybridMultilevel"/>
    <w:tmpl w:val="6928817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58809789">
    <w:abstractNumId w:val="5"/>
  </w:num>
  <w:num w:numId="2" w16cid:durableId="790444372">
    <w:abstractNumId w:val="1"/>
  </w:num>
  <w:num w:numId="3" w16cid:durableId="982738963">
    <w:abstractNumId w:val="0"/>
  </w:num>
  <w:num w:numId="4" w16cid:durableId="1238587506">
    <w:abstractNumId w:val="2"/>
  </w:num>
  <w:num w:numId="5" w16cid:durableId="1838108146">
    <w:abstractNumId w:val="8"/>
  </w:num>
  <w:num w:numId="6" w16cid:durableId="233439936">
    <w:abstractNumId w:val="6"/>
  </w:num>
  <w:num w:numId="7" w16cid:durableId="2120030266">
    <w:abstractNumId w:val="4"/>
  </w:num>
  <w:num w:numId="8" w16cid:durableId="632491070">
    <w:abstractNumId w:val="7"/>
  </w:num>
  <w:num w:numId="9" w16cid:durableId="1927424820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zMDU3MrIwNTQzMDNQ0lEKTi0uzszPAykwqgUA0AbZhywAAAA="/>
  </w:docVars>
  <w:rsids>
    <w:rsidRoot w:val="00492B72"/>
    <w:rsid w:val="00006485"/>
    <w:rsid w:val="0001708C"/>
    <w:rsid w:val="000173A2"/>
    <w:rsid w:val="00025343"/>
    <w:rsid w:val="00040F59"/>
    <w:rsid w:val="00042633"/>
    <w:rsid w:val="000427C2"/>
    <w:rsid w:val="000439AE"/>
    <w:rsid w:val="00045278"/>
    <w:rsid w:val="00053C31"/>
    <w:rsid w:val="000551D0"/>
    <w:rsid w:val="00060095"/>
    <w:rsid w:val="000601CE"/>
    <w:rsid w:val="00062F01"/>
    <w:rsid w:val="0006482E"/>
    <w:rsid w:val="000653DC"/>
    <w:rsid w:val="000655EE"/>
    <w:rsid w:val="00065E01"/>
    <w:rsid w:val="00067521"/>
    <w:rsid w:val="00067E89"/>
    <w:rsid w:val="000704DA"/>
    <w:rsid w:val="000715B7"/>
    <w:rsid w:val="00072119"/>
    <w:rsid w:val="00072291"/>
    <w:rsid w:val="00074355"/>
    <w:rsid w:val="00082248"/>
    <w:rsid w:val="00086C61"/>
    <w:rsid w:val="00092CD6"/>
    <w:rsid w:val="00094959"/>
    <w:rsid w:val="00094A64"/>
    <w:rsid w:val="00096199"/>
    <w:rsid w:val="000969D4"/>
    <w:rsid w:val="0009705E"/>
    <w:rsid w:val="00097845"/>
    <w:rsid w:val="000B2B87"/>
    <w:rsid w:val="000B4F90"/>
    <w:rsid w:val="000B6CEB"/>
    <w:rsid w:val="000C0585"/>
    <w:rsid w:val="000C37C9"/>
    <w:rsid w:val="000C48B8"/>
    <w:rsid w:val="000D1C38"/>
    <w:rsid w:val="000E43E8"/>
    <w:rsid w:val="000E686F"/>
    <w:rsid w:val="000E68BA"/>
    <w:rsid w:val="000E7545"/>
    <w:rsid w:val="000E75A9"/>
    <w:rsid w:val="000F2608"/>
    <w:rsid w:val="000F552A"/>
    <w:rsid w:val="00102485"/>
    <w:rsid w:val="00107DA3"/>
    <w:rsid w:val="00107FDE"/>
    <w:rsid w:val="001106E7"/>
    <w:rsid w:val="00110E2B"/>
    <w:rsid w:val="001121CD"/>
    <w:rsid w:val="001149F5"/>
    <w:rsid w:val="00114BF1"/>
    <w:rsid w:val="001151FB"/>
    <w:rsid w:val="00115F1C"/>
    <w:rsid w:val="00116495"/>
    <w:rsid w:val="00117A7A"/>
    <w:rsid w:val="00121439"/>
    <w:rsid w:val="0012160D"/>
    <w:rsid w:val="00124103"/>
    <w:rsid w:val="001270D8"/>
    <w:rsid w:val="001272CB"/>
    <w:rsid w:val="00130C56"/>
    <w:rsid w:val="00135BF4"/>
    <w:rsid w:val="001401B8"/>
    <w:rsid w:val="0014254F"/>
    <w:rsid w:val="0014358F"/>
    <w:rsid w:val="00143B0A"/>
    <w:rsid w:val="001526A1"/>
    <w:rsid w:val="00160296"/>
    <w:rsid w:val="00161592"/>
    <w:rsid w:val="00163706"/>
    <w:rsid w:val="00164523"/>
    <w:rsid w:val="0016602C"/>
    <w:rsid w:val="00167DDD"/>
    <w:rsid w:val="0017222A"/>
    <w:rsid w:val="001749B3"/>
    <w:rsid w:val="00183439"/>
    <w:rsid w:val="001855B9"/>
    <w:rsid w:val="00185804"/>
    <w:rsid w:val="00186994"/>
    <w:rsid w:val="00187D1C"/>
    <w:rsid w:val="001900A3"/>
    <w:rsid w:val="001947AE"/>
    <w:rsid w:val="001A2D7C"/>
    <w:rsid w:val="001A47F4"/>
    <w:rsid w:val="001A6023"/>
    <w:rsid w:val="001A67DE"/>
    <w:rsid w:val="001B162C"/>
    <w:rsid w:val="001B2C98"/>
    <w:rsid w:val="001C5299"/>
    <w:rsid w:val="001D0EF3"/>
    <w:rsid w:val="001D649D"/>
    <w:rsid w:val="001D7613"/>
    <w:rsid w:val="001E44EF"/>
    <w:rsid w:val="001E6EF4"/>
    <w:rsid w:val="001E797B"/>
    <w:rsid w:val="001E7BA7"/>
    <w:rsid w:val="001F0F8E"/>
    <w:rsid w:val="001F25F9"/>
    <w:rsid w:val="001F37A9"/>
    <w:rsid w:val="001F73E7"/>
    <w:rsid w:val="00210969"/>
    <w:rsid w:val="00211321"/>
    <w:rsid w:val="00212229"/>
    <w:rsid w:val="002162C9"/>
    <w:rsid w:val="002164B6"/>
    <w:rsid w:val="00216F33"/>
    <w:rsid w:val="002207EC"/>
    <w:rsid w:val="00221AC9"/>
    <w:rsid w:val="00224171"/>
    <w:rsid w:val="00225A1A"/>
    <w:rsid w:val="002300A6"/>
    <w:rsid w:val="00231266"/>
    <w:rsid w:val="00233821"/>
    <w:rsid w:val="00234BD0"/>
    <w:rsid w:val="002377DC"/>
    <w:rsid w:val="002410F8"/>
    <w:rsid w:val="00243B7C"/>
    <w:rsid w:val="00247974"/>
    <w:rsid w:val="00247AAD"/>
    <w:rsid w:val="00252FDD"/>
    <w:rsid w:val="0026136A"/>
    <w:rsid w:val="00263BA5"/>
    <w:rsid w:val="00264141"/>
    <w:rsid w:val="002704F7"/>
    <w:rsid w:val="00271183"/>
    <w:rsid w:val="00271F90"/>
    <w:rsid w:val="00275408"/>
    <w:rsid w:val="00277585"/>
    <w:rsid w:val="00277D80"/>
    <w:rsid w:val="00282E11"/>
    <w:rsid w:val="00287DBE"/>
    <w:rsid w:val="002942FC"/>
    <w:rsid w:val="0029574B"/>
    <w:rsid w:val="00296431"/>
    <w:rsid w:val="002A07D9"/>
    <w:rsid w:val="002A187D"/>
    <w:rsid w:val="002A5357"/>
    <w:rsid w:val="002A54CB"/>
    <w:rsid w:val="002B21AE"/>
    <w:rsid w:val="002B3E91"/>
    <w:rsid w:val="002B4B58"/>
    <w:rsid w:val="002B5274"/>
    <w:rsid w:val="002B5FEC"/>
    <w:rsid w:val="002C3043"/>
    <w:rsid w:val="002C6C41"/>
    <w:rsid w:val="002D669C"/>
    <w:rsid w:val="002E0741"/>
    <w:rsid w:val="002E0859"/>
    <w:rsid w:val="002E15F1"/>
    <w:rsid w:val="002E23D1"/>
    <w:rsid w:val="002E3E0A"/>
    <w:rsid w:val="002E589F"/>
    <w:rsid w:val="002F1971"/>
    <w:rsid w:val="002F26D0"/>
    <w:rsid w:val="002F6813"/>
    <w:rsid w:val="002F68CA"/>
    <w:rsid w:val="002F6DD8"/>
    <w:rsid w:val="002F6E24"/>
    <w:rsid w:val="00301E7B"/>
    <w:rsid w:val="003023B2"/>
    <w:rsid w:val="0030359C"/>
    <w:rsid w:val="00305F30"/>
    <w:rsid w:val="00313C49"/>
    <w:rsid w:val="00320F53"/>
    <w:rsid w:val="00324594"/>
    <w:rsid w:val="0032484E"/>
    <w:rsid w:val="003319D1"/>
    <w:rsid w:val="00333C1B"/>
    <w:rsid w:val="00336E6F"/>
    <w:rsid w:val="003405CE"/>
    <w:rsid w:val="00343B5E"/>
    <w:rsid w:val="00343C9D"/>
    <w:rsid w:val="0034446C"/>
    <w:rsid w:val="00346AA5"/>
    <w:rsid w:val="00347561"/>
    <w:rsid w:val="00347B02"/>
    <w:rsid w:val="00350BE7"/>
    <w:rsid w:val="0035223C"/>
    <w:rsid w:val="00355B9C"/>
    <w:rsid w:val="00356831"/>
    <w:rsid w:val="00363820"/>
    <w:rsid w:val="00371B41"/>
    <w:rsid w:val="00372456"/>
    <w:rsid w:val="003737CF"/>
    <w:rsid w:val="0038482A"/>
    <w:rsid w:val="0038773D"/>
    <w:rsid w:val="003915EE"/>
    <w:rsid w:val="00393534"/>
    <w:rsid w:val="00394986"/>
    <w:rsid w:val="003976C1"/>
    <w:rsid w:val="003A2260"/>
    <w:rsid w:val="003A5280"/>
    <w:rsid w:val="003A65D0"/>
    <w:rsid w:val="003B2801"/>
    <w:rsid w:val="003B5715"/>
    <w:rsid w:val="003B695F"/>
    <w:rsid w:val="003C0A30"/>
    <w:rsid w:val="003C0AAD"/>
    <w:rsid w:val="003C3473"/>
    <w:rsid w:val="003C5AC0"/>
    <w:rsid w:val="003D168E"/>
    <w:rsid w:val="003D6934"/>
    <w:rsid w:val="003D6A68"/>
    <w:rsid w:val="003D7FCE"/>
    <w:rsid w:val="003E1A57"/>
    <w:rsid w:val="003E22CA"/>
    <w:rsid w:val="003E563C"/>
    <w:rsid w:val="003F0178"/>
    <w:rsid w:val="003F5A85"/>
    <w:rsid w:val="003F60D3"/>
    <w:rsid w:val="003F61D1"/>
    <w:rsid w:val="0040176A"/>
    <w:rsid w:val="00410927"/>
    <w:rsid w:val="004109CA"/>
    <w:rsid w:val="00416568"/>
    <w:rsid w:val="00420840"/>
    <w:rsid w:val="00420D01"/>
    <w:rsid w:val="00425CDB"/>
    <w:rsid w:val="00427ABE"/>
    <w:rsid w:val="004358DA"/>
    <w:rsid w:val="0043701B"/>
    <w:rsid w:val="0044045E"/>
    <w:rsid w:val="004411EA"/>
    <w:rsid w:val="00442258"/>
    <w:rsid w:val="00450AD0"/>
    <w:rsid w:val="00450CB9"/>
    <w:rsid w:val="00457508"/>
    <w:rsid w:val="00460F85"/>
    <w:rsid w:val="00461C49"/>
    <w:rsid w:val="00470E9A"/>
    <w:rsid w:val="00473549"/>
    <w:rsid w:val="00475342"/>
    <w:rsid w:val="00482EB6"/>
    <w:rsid w:val="00483AAF"/>
    <w:rsid w:val="004863F2"/>
    <w:rsid w:val="00492701"/>
    <w:rsid w:val="00492B72"/>
    <w:rsid w:val="00492C72"/>
    <w:rsid w:val="004937A6"/>
    <w:rsid w:val="00497D3C"/>
    <w:rsid w:val="004A1570"/>
    <w:rsid w:val="004A1883"/>
    <w:rsid w:val="004A2280"/>
    <w:rsid w:val="004A5CC8"/>
    <w:rsid w:val="004B2732"/>
    <w:rsid w:val="004B2B44"/>
    <w:rsid w:val="004C12F6"/>
    <w:rsid w:val="004C5710"/>
    <w:rsid w:val="004C6902"/>
    <w:rsid w:val="004C6F7D"/>
    <w:rsid w:val="004C7128"/>
    <w:rsid w:val="004D3A17"/>
    <w:rsid w:val="004D4997"/>
    <w:rsid w:val="004D534A"/>
    <w:rsid w:val="004D72C0"/>
    <w:rsid w:val="004E0503"/>
    <w:rsid w:val="004E09A1"/>
    <w:rsid w:val="004E45D6"/>
    <w:rsid w:val="004E4DCB"/>
    <w:rsid w:val="004E714B"/>
    <w:rsid w:val="004F2F38"/>
    <w:rsid w:val="004F6882"/>
    <w:rsid w:val="004F69B1"/>
    <w:rsid w:val="00501229"/>
    <w:rsid w:val="00505755"/>
    <w:rsid w:val="005074A6"/>
    <w:rsid w:val="005151D1"/>
    <w:rsid w:val="00516D88"/>
    <w:rsid w:val="00520570"/>
    <w:rsid w:val="00526A91"/>
    <w:rsid w:val="00527A6F"/>
    <w:rsid w:val="0053195E"/>
    <w:rsid w:val="005325C9"/>
    <w:rsid w:val="00535230"/>
    <w:rsid w:val="00537B97"/>
    <w:rsid w:val="00544919"/>
    <w:rsid w:val="005452C2"/>
    <w:rsid w:val="00545705"/>
    <w:rsid w:val="00546C9B"/>
    <w:rsid w:val="00547AB0"/>
    <w:rsid w:val="00550FC0"/>
    <w:rsid w:val="00560608"/>
    <w:rsid w:val="00560E03"/>
    <w:rsid w:val="005617DE"/>
    <w:rsid w:val="0056275F"/>
    <w:rsid w:val="00570773"/>
    <w:rsid w:val="00572E00"/>
    <w:rsid w:val="00573CD9"/>
    <w:rsid w:val="00574D57"/>
    <w:rsid w:val="00575AEA"/>
    <w:rsid w:val="00580BAC"/>
    <w:rsid w:val="00580EBA"/>
    <w:rsid w:val="00581F99"/>
    <w:rsid w:val="00582567"/>
    <w:rsid w:val="00583A13"/>
    <w:rsid w:val="0058426A"/>
    <w:rsid w:val="00591798"/>
    <w:rsid w:val="00594E4A"/>
    <w:rsid w:val="00595081"/>
    <w:rsid w:val="00595365"/>
    <w:rsid w:val="00596E3B"/>
    <w:rsid w:val="005A5D49"/>
    <w:rsid w:val="005A6F18"/>
    <w:rsid w:val="005B3943"/>
    <w:rsid w:val="005B6ED7"/>
    <w:rsid w:val="005B6F35"/>
    <w:rsid w:val="005B717C"/>
    <w:rsid w:val="005C0061"/>
    <w:rsid w:val="005C76A5"/>
    <w:rsid w:val="005D07D9"/>
    <w:rsid w:val="005D1F88"/>
    <w:rsid w:val="005E6E3D"/>
    <w:rsid w:val="005F0E3A"/>
    <w:rsid w:val="005F330F"/>
    <w:rsid w:val="005F3ED5"/>
    <w:rsid w:val="005F5287"/>
    <w:rsid w:val="005F5734"/>
    <w:rsid w:val="00600455"/>
    <w:rsid w:val="00601DCA"/>
    <w:rsid w:val="00603F62"/>
    <w:rsid w:val="006116AF"/>
    <w:rsid w:val="00611A35"/>
    <w:rsid w:val="00613FFB"/>
    <w:rsid w:val="00617E5E"/>
    <w:rsid w:val="00620EEF"/>
    <w:rsid w:val="00623BB9"/>
    <w:rsid w:val="0062440B"/>
    <w:rsid w:val="00640E1D"/>
    <w:rsid w:val="00642F76"/>
    <w:rsid w:val="006438CC"/>
    <w:rsid w:val="00643CFB"/>
    <w:rsid w:val="00644115"/>
    <w:rsid w:val="006447A2"/>
    <w:rsid w:val="00644C56"/>
    <w:rsid w:val="00646412"/>
    <w:rsid w:val="006556E6"/>
    <w:rsid w:val="006557F4"/>
    <w:rsid w:val="00657D01"/>
    <w:rsid w:val="006631F5"/>
    <w:rsid w:val="006636E6"/>
    <w:rsid w:val="006662AC"/>
    <w:rsid w:val="00677FE2"/>
    <w:rsid w:val="00680104"/>
    <w:rsid w:val="00684AD2"/>
    <w:rsid w:val="00690AED"/>
    <w:rsid w:val="00695D62"/>
    <w:rsid w:val="00697218"/>
    <w:rsid w:val="006A008A"/>
    <w:rsid w:val="006A35CE"/>
    <w:rsid w:val="006B024D"/>
    <w:rsid w:val="006B24B3"/>
    <w:rsid w:val="006B2B65"/>
    <w:rsid w:val="006B37FA"/>
    <w:rsid w:val="006B68B7"/>
    <w:rsid w:val="006E1065"/>
    <w:rsid w:val="006E12FD"/>
    <w:rsid w:val="006F0236"/>
    <w:rsid w:val="006F0E75"/>
    <w:rsid w:val="006F1E4B"/>
    <w:rsid w:val="007001F2"/>
    <w:rsid w:val="00702D32"/>
    <w:rsid w:val="0070391A"/>
    <w:rsid w:val="007050A9"/>
    <w:rsid w:val="00713E35"/>
    <w:rsid w:val="00717269"/>
    <w:rsid w:val="00720412"/>
    <w:rsid w:val="00720F18"/>
    <w:rsid w:val="00721EBE"/>
    <w:rsid w:val="007236CD"/>
    <w:rsid w:val="00724C99"/>
    <w:rsid w:val="007323CC"/>
    <w:rsid w:val="007338DF"/>
    <w:rsid w:val="00737348"/>
    <w:rsid w:val="00737E68"/>
    <w:rsid w:val="007414AF"/>
    <w:rsid w:val="00754620"/>
    <w:rsid w:val="0076111C"/>
    <w:rsid w:val="007622E4"/>
    <w:rsid w:val="007647B0"/>
    <w:rsid w:val="00764BDE"/>
    <w:rsid w:val="00765059"/>
    <w:rsid w:val="007675E1"/>
    <w:rsid w:val="00772299"/>
    <w:rsid w:val="0077279C"/>
    <w:rsid w:val="007735FD"/>
    <w:rsid w:val="00774947"/>
    <w:rsid w:val="007808F8"/>
    <w:rsid w:val="007905CF"/>
    <w:rsid w:val="00790D19"/>
    <w:rsid w:val="00791874"/>
    <w:rsid w:val="0079329A"/>
    <w:rsid w:val="00794056"/>
    <w:rsid w:val="007946A2"/>
    <w:rsid w:val="00797720"/>
    <w:rsid w:val="00797C11"/>
    <w:rsid w:val="007A4A5B"/>
    <w:rsid w:val="007A4B83"/>
    <w:rsid w:val="007A5E29"/>
    <w:rsid w:val="007B086E"/>
    <w:rsid w:val="007B0D64"/>
    <w:rsid w:val="007B2546"/>
    <w:rsid w:val="007B384E"/>
    <w:rsid w:val="007B7EB2"/>
    <w:rsid w:val="007C0381"/>
    <w:rsid w:val="007C05D1"/>
    <w:rsid w:val="007C096E"/>
    <w:rsid w:val="007C0D2E"/>
    <w:rsid w:val="007C1250"/>
    <w:rsid w:val="007C4924"/>
    <w:rsid w:val="007C789E"/>
    <w:rsid w:val="007D0818"/>
    <w:rsid w:val="007D1E51"/>
    <w:rsid w:val="007E1DA6"/>
    <w:rsid w:val="007E311F"/>
    <w:rsid w:val="007E32A6"/>
    <w:rsid w:val="007E422F"/>
    <w:rsid w:val="007E4DAF"/>
    <w:rsid w:val="007E74A8"/>
    <w:rsid w:val="007E7C55"/>
    <w:rsid w:val="007F0B68"/>
    <w:rsid w:val="007F270F"/>
    <w:rsid w:val="007F43F5"/>
    <w:rsid w:val="00803796"/>
    <w:rsid w:val="00806752"/>
    <w:rsid w:val="00806D7F"/>
    <w:rsid w:val="00810510"/>
    <w:rsid w:val="00811DE1"/>
    <w:rsid w:val="008122B7"/>
    <w:rsid w:val="00812339"/>
    <w:rsid w:val="00813421"/>
    <w:rsid w:val="0081382C"/>
    <w:rsid w:val="008141FF"/>
    <w:rsid w:val="0081741E"/>
    <w:rsid w:val="0081763A"/>
    <w:rsid w:val="00824B79"/>
    <w:rsid w:val="0082749F"/>
    <w:rsid w:val="0083014E"/>
    <w:rsid w:val="00831C1F"/>
    <w:rsid w:val="00831E26"/>
    <w:rsid w:val="00835557"/>
    <w:rsid w:val="008362E0"/>
    <w:rsid w:val="008376F6"/>
    <w:rsid w:val="00837D9A"/>
    <w:rsid w:val="008440F2"/>
    <w:rsid w:val="0084652A"/>
    <w:rsid w:val="00851D93"/>
    <w:rsid w:val="0087252B"/>
    <w:rsid w:val="0088117F"/>
    <w:rsid w:val="00881D22"/>
    <w:rsid w:val="008829CC"/>
    <w:rsid w:val="0088329B"/>
    <w:rsid w:val="008862A8"/>
    <w:rsid w:val="008A25B9"/>
    <w:rsid w:val="008A3B93"/>
    <w:rsid w:val="008A61F4"/>
    <w:rsid w:val="008A7CF9"/>
    <w:rsid w:val="008B0EE6"/>
    <w:rsid w:val="008B14B4"/>
    <w:rsid w:val="008B1C67"/>
    <w:rsid w:val="008B5A8D"/>
    <w:rsid w:val="008B7757"/>
    <w:rsid w:val="008C34FF"/>
    <w:rsid w:val="008C432B"/>
    <w:rsid w:val="008C6192"/>
    <w:rsid w:val="008D48AD"/>
    <w:rsid w:val="008D4D75"/>
    <w:rsid w:val="008E090D"/>
    <w:rsid w:val="008E4E4E"/>
    <w:rsid w:val="008E6797"/>
    <w:rsid w:val="008F2394"/>
    <w:rsid w:val="008F443F"/>
    <w:rsid w:val="008F5B46"/>
    <w:rsid w:val="0091182E"/>
    <w:rsid w:val="009163B3"/>
    <w:rsid w:val="0091730B"/>
    <w:rsid w:val="00921114"/>
    <w:rsid w:val="009212FC"/>
    <w:rsid w:val="00921EC6"/>
    <w:rsid w:val="0092517E"/>
    <w:rsid w:val="009254F4"/>
    <w:rsid w:val="00930174"/>
    <w:rsid w:val="009340D6"/>
    <w:rsid w:val="00935D9E"/>
    <w:rsid w:val="0094229E"/>
    <w:rsid w:val="00942D15"/>
    <w:rsid w:val="00942E85"/>
    <w:rsid w:val="009457E9"/>
    <w:rsid w:val="00946C3C"/>
    <w:rsid w:val="0095119C"/>
    <w:rsid w:val="009576FF"/>
    <w:rsid w:val="00962622"/>
    <w:rsid w:val="009654EE"/>
    <w:rsid w:val="009706C2"/>
    <w:rsid w:val="00971548"/>
    <w:rsid w:val="0097568D"/>
    <w:rsid w:val="00975D79"/>
    <w:rsid w:val="00976413"/>
    <w:rsid w:val="009773BC"/>
    <w:rsid w:val="0098059C"/>
    <w:rsid w:val="009903DF"/>
    <w:rsid w:val="00991530"/>
    <w:rsid w:val="009A15AD"/>
    <w:rsid w:val="009A2268"/>
    <w:rsid w:val="009A27B1"/>
    <w:rsid w:val="009A2D82"/>
    <w:rsid w:val="009A35E5"/>
    <w:rsid w:val="009A40FC"/>
    <w:rsid w:val="009A4615"/>
    <w:rsid w:val="009B71DC"/>
    <w:rsid w:val="009C4138"/>
    <w:rsid w:val="009C4611"/>
    <w:rsid w:val="009C6231"/>
    <w:rsid w:val="009C682F"/>
    <w:rsid w:val="009D27FE"/>
    <w:rsid w:val="009D680B"/>
    <w:rsid w:val="009E18F7"/>
    <w:rsid w:val="009F6E56"/>
    <w:rsid w:val="00A00FC5"/>
    <w:rsid w:val="00A0149D"/>
    <w:rsid w:val="00A01910"/>
    <w:rsid w:val="00A01BE3"/>
    <w:rsid w:val="00A06277"/>
    <w:rsid w:val="00A066E9"/>
    <w:rsid w:val="00A10549"/>
    <w:rsid w:val="00A11A8D"/>
    <w:rsid w:val="00A11FD1"/>
    <w:rsid w:val="00A1728D"/>
    <w:rsid w:val="00A24909"/>
    <w:rsid w:val="00A25614"/>
    <w:rsid w:val="00A2721D"/>
    <w:rsid w:val="00A35B4F"/>
    <w:rsid w:val="00A372F9"/>
    <w:rsid w:val="00A4047C"/>
    <w:rsid w:val="00A47FFC"/>
    <w:rsid w:val="00A50B6B"/>
    <w:rsid w:val="00A51C31"/>
    <w:rsid w:val="00A57DF2"/>
    <w:rsid w:val="00A65256"/>
    <w:rsid w:val="00A65D01"/>
    <w:rsid w:val="00A67560"/>
    <w:rsid w:val="00A708D2"/>
    <w:rsid w:val="00A739BA"/>
    <w:rsid w:val="00A73D07"/>
    <w:rsid w:val="00A75CC1"/>
    <w:rsid w:val="00A8107A"/>
    <w:rsid w:val="00A83EC4"/>
    <w:rsid w:val="00A86CB3"/>
    <w:rsid w:val="00A87AE5"/>
    <w:rsid w:val="00A87B78"/>
    <w:rsid w:val="00A9237C"/>
    <w:rsid w:val="00A9571F"/>
    <w:rsid w:val="00AA1025"/>
    <w:rsid w:val="00AA105B"/>
    <w:rsid w:val="00AA3B2A"/>
    <w:rsid w:val="00AA5406"/>
    <w:rsid w:val="00AA7269"/>
    <w:rsid w:val="00AB22B0"/>
    <w:rsid w:val="00AB415C"/>
    <w:rsid w:val="00AB52FE"/>
    <w:rsid w:val="00AB5902"/>
    <w:rsid w:val="00AB771D"/>
    <w:rsid w:val="00AC14BE"/>
    <w:rsid w:val="00AD3FC5"/>
    <w:rsid w:val="00AD5503"/>
    <w:rsid w:val="00AE0B42"/>
    <w:rsid w:val="00AE1568"/>
    <w:rsid w:val="00AE1859"/>
    <w:rsid w:val="00AE3F2E"/>
    <w:rsid w:val="00AE4A09"/>
    <w:rsid w:val="00AE7E27"/>
    <w:rsid w:val="00AF0ABE"/>
    <w:rsid w:val="00AF1F0B"/>
    <w:rsid w:val="00AF1FF1"/>
    <w:rsid w:val="00AF257B"/>
    <w:rsid w:val="00AF435B"/>
    <w:rsid w:val="00AF5044"/>
    <w:rsid w:val="00AF58BF"/>
    <w:rsid w:val="00AF6772"/>
    <w:rsid w:val="00B03D14"/>
    <w:rsid w:val="00B0788E"/>
    <w:rsid w:val="00B10C30"/>
    <w:rsid w:val="00B1340D"/>
    <w:rsid w:val="00B13E59"/>
    <w:rsid w:val="00B15F70"/>
    <w:rsid w:val="00B1740C"/>
    <w:rsid w:val="00B2062C"/>
    <w:rsid w:val="00B311F8"/>
    <w:rsid w:val="00B35244"/>
    <w:rsid w:val="00B357FA"/>
    <w:rsid w:val="00B358B1"/>
    <w:rsid w:val="00B42DAC"/>
    <w:rsid w:val="00B47F3D"/>
    <w:rsid w:val="00B5487B"/>
    <w:rsid w:val="00B63947"/>
    <w:rsid w:val="00B67759"/>
    <w:rsid w:val="00B82815"/>
    <w:rsid w:val="00B83457"/>
    <w:rsid w:val="00B834DB"/>
    <w:rsid w:val="00B83A67"/>
    <w:rsid w:val="00B9016D"/>
    <w:rsid w:val="00B90F32"/>
    <w:rsid w:val="00B93894"/>
    <w:rsid w:val="00B948D9"/>
    <w:rsid w:val="00BA291A"/>
    <w:rsid w:val="00BA3CCA"/>
    <w:rsid w:val="00BA553F"/>
    <w:rsid w:val="00BB589F"/>
    <w:rsid w:val="00BC76BD"/>
    <w:rsid w:val="00BD5015"/>
    <w:rsid w:val="00BE2761"/>
    <w:rsid w:val="00BE2881"/>
    <w:rsid w:val="00BE2DBE"/>
    <w:rsid w:val="00BE3C90"/>
    <w:rsid w:val="00BE4B3A"/>
    <w:rsid w:val="00BE7BD9"/>
    <w:rsid w:val="00BF28A9"/>
    <w:rsid w:val="00BF306A"/>
    <w:rsid w:val="00BF4665"/>
    <w:rsid w:val="00C008A0"/>
    <w:rsid w:val="00C00E85"/>
    <w:rsid w:val="00C027AB"/>
    <w:rsid w:val="00C0311C"/>
    <w:rsid w:val="00C038CA"/>
    <w:rsid w:val="00C03CF0"/>
    <w:rsid w:val="00C03DC8"/>
    <w:rsid w:val="00C05901"/>
    <w:rsid w:val="00C068C3"/>
    <w:rsid w:val="00C110F5"/>
    <w:rsid w:val="00C11C50"/>
    <w:rsid w:val="00C224EF"/>
    <w:rsid w:val="00C246C6"/>
    <w:rsid w:val="00C30748"/>
    <w:rsid w:val="00C403E5"/>
    <w:rsid w:val="00C45987"/>
    <w:rsid w:val="00C46919"/>
    <w:rsid w:val="00C50DB3"/>
    <w:rsid w:val="00C537AF"/>
    <w:rsid w:val="00C54B3E"/>
    <w:rsid w:val="00C56EF2"/>
    <w:rsid w:val="00C572E2"/>
    <w:rsid w:val="00C6017A"/>
    <w:rsid w:val="00C64B9E"/>
    <w:rsid w:val="00C70556"/>
    <w:rsid w:val="00C7243E"/>
    <w:rsid w:val="00C7359A"/>
    <w:rsid w:val="00C73646"/>
    <w:rsid w:val="00C74641"/>
    <w:rsid w:val="00C76B86"/>
    <w:rsid w:val="00C8190A"/>
    <w:rsid w:val="00C8190E"/>
    <w:rsid w:val="00C8527B"/>
    <w:rsid w:val="00C86120"/>
    <w:rsid w:val="00C8751C"/>
    <w:rsid w:val="00C875A8"/>
    <w:rsid w:val="00C92786"/>
    <w:rsid w:val="00C940D0"/>
    <w:rsid w:val="00C94ABF"/>
    <w:rsid w:val="00CA2B2B"/>
    <w:rsid w:val="00CC4BB2"/>
    <w:rsid w:val="00CC7CB4"/>
    <w:rsid w:val="00CD036C"/>
    <w:rsid w:val="00CD0DC9"/>
    <w:rsid w:val="00CD0EE1"/>
    <w:rsid w:val="00CD6F8E"/>
    <w:rsid w:val="00CD7F06"/>
    <w:rsid w:val="00CE0418"/>
    <w:rsid w:val="00CE0794"/>
    <w:rsid w:val="00CE201B"/>
    <w:rsid w:val="00CE6E47"/>
    <w:rsid w:val="00CF7BCD"/>
    <w:rsid w:val="00CF7F6E"/>
    <w:rsid w:val="00D01536"/>
    <w:rsid w:val="00D03394"/>
    <w:rsid w:val="00D1421A"/>
    <w:rsid w:val="00D15CED"/>
    <w:rsid w:val="00D2176B"/>
    <w:rsid w:val="00D22E47"/>
    <w:rsid w:val="00D24BCA"/>
    <w:rsid w:val="00D25160"/>
    <w:rsid w:val="00D2529D"/>
    <w:rsid w:val="00D27F8A"/>
    <w:rsid w:val="00D30FB1"/>
    <w:rsid w:val="00D349E9"/>
    <w:rsid w:val="00D36E46"/>
    <w:rsid w:val="00D370CE"/>
    <w:rsid w:val="00D37367"/>
    <w:rsid w:val="00D3778E"/>
    <w:rsid w:val="00D413E0"/>
    <w:rsid w:val="00D433EA"/>
    <w:rsid w:val="00D43A7F"/>
    <w:rsid w:val="00D44227"/>
    <w:rsid w:val="00D45694"/>
    <w:rsid w:val="00D52D9A"/>
    <w:rsid w:val="00D5595C"/>
    <w:rsid w:val="00D55DFD"/>
    <w:rsid w:val="00D574B3"/>
    <w:rsid w:val="00D6039E"/>
    <w:rsid w:val="00D62745"/>
    <w:rsid w:val="00D655B7"/>
    <w:rsid w:val="00D702C2"/>
    <w:rsid w:val="00D705EA"/>
    <w:rsid w:val="00D779E1"/>
    <w:rsid w:val="00D81052"/>
    <w:rsid w:val="00D81717"/>
    <w:rsid w:val="00D81E88"/>
    <w:rsid w:val="00D825BC"/>
    <w:rsid w:val="00D83DAE"/>
    <w:rsid w:val="00D845FE"/>
    <w:rsid w:val="00D861C0"/>
    <w:rsid w:val="00D90062"/>
    <w:rsid w:val="00D91D54"/>
    <w:rsid w:val="00D930EF"/>
    <w:rsid w:val="00D948F0"/>
    <w:rsid w:val="00D95C68"/>
    <w:rsid w:val="00D96558"/>
    <w:rsid w:val="00DA1522"/>
    <w:rsid w:val="00DA423E"/>
    <w:rsid w:val="00DA6019"/>
    <w:rsid w:val="00DB02DE"/>
    <w:rsid w:val="00DB6B9D"/>
    <w:rsid w:val="00DB7068"/>
    <w:rsid w:val="00DC2460"/>
    <w:rsid w:val="00DC24E0"/>
    <w:rsid w:val="00DC4477"/>
    <w:rsid w:val="00DD102C"/>
    <w:rsid w:val="00DD18AD"/>
    <w:rsid w:val="00DD37E1"/>
    <w:rsid w:val="00DD62F9"/>
    <w:rsid w:val="00DD7E5E"/>
    <w:rsid w:val="00DE000D"/>
    <w:rsid w:val="00DE1F27"/>
    <w:rsid w:val="00DE5073"/>
    <w:rsid w:val="00DE7D9A"/>
    <w:rsid w:val="00DF0549"/>
    <w:rsid w:val="00DF1BD4"/>
    <w:rsid w:val="00E016F7"/>
    <w:rsid w:val="00E02AFC"/>
    <w:rsid w:val="00E03F62"/>
    <w:rsid w:val="00E05416"/>
    <w:rsid w:val="00E06DD1"/>
    <w:rsid w:val="00E13725"/>
    <w:rsid w:val="00E14573"/>
    <w:rsid w:val="00E145F8"/>
    <w:rsid w:val="00E22214"/>
    <w:rsid w:val="00E308CC"/>
    <w:rsid w:val="00E31785"/>
    <w:rsid w:val="00E32FFE"/>
    <w:rsid w:val="00E33DE5"/>
    <w:rsid w:val="00E35DC6"/>
    <w:rsid w:val="00E42F48"/>
    <w:rsid w:val="00E777D5"/>
    <w:rsid w:val="00E80ABB"/>
    <w:rsid w:val="00E82D5D"/>
    <w:rsid w:val="00E859B9"/>
    <w:rsid w:val="00E90FFE"/>
    <w:rsid w:val="00E914FE"/>
    <w:rsid w:val="00E91AD5"/>
    <w:rsid w:val="00E943CD"/>
    <w:rsid w:val="00E957C1"/>
    <w:rsid w:val="00E966D0"/>
    <w:rsid w:val="00EA0ABC"/>
    <w:rsid w:val="00EA1C81"/>
    <w:rsid w:val="00EA6641"/>
    <w:rsid w:val="00EA6D6B"/>
    <w:rsid w:val="00EB015C"/>
    <w:rsid w:val="00ED145A"/>
    <w:rsid w:val="00ED4377"/>
    <w:rsid w:val="00ED597E"/>
    <w:rsid w:val="00EE1E77"/>
    <w:rsid w:val="00EE3E09"/>
    <w:rsid w:val="00EE6DCE"/>
    <w:rsid w:val="00EE726C"/>
    <w:rsid w:val="00EF0B6A"/>
    <w:rsid w:val="00EF3A08"/>
    <w:rsid w:val="00EF75FB"/>
    <w:rsid w:val="00F02B9E"/>
    <w:rsid w:val="00F03657"/>
    <w:rsid w:val="00F054C9"/>
    <w:rsid w:val="00F102A2"/>
    <w:rsid w:val="00F1351E"/>
    <w:rsid w:val="00F1686B"/>
    <w:rsid w:val="00F212CD"/>
    <w:rsid w:val="00F22CC0"/>
    <w:rsid w:val="00F23862"/>
    <w:rsid w:val="00F243EB"/>
    <w:rsid w:val="00F2591E"/>
    <w:rsid w:val="00F40BEC"/>
    <w:rsid w:val="00F45EF5"/>
    <w:rsid w:val="00F50530"/>
    <w:rsid w:val="00F5081C"/>
    <w:rsid w:val="00F552EE"/>
    <w:rsid w:val="00F572DC"/>
    <w:rsid w:val="00F6085B"/>
    <w:rsid w:val="00F63366"/>
    <w:rsid w:val="00F64286"/>
    <w:rsid w:val="00F662E1"/>
    <w:rsid w:val="00F6738E"/>
    <w:rsid w:val="00F71C27"/>
    <w:rsid w:val="00F73B88"/>
    <w:rsid w:val="00F760E8"/>
    <w:rsid w:val="00F80C2D"/>
    <w:rsid w:val="00F80FC8"/>
    <w:rsid w:val="00F83B60"/>
    <w:rsid w:val="00F87806"/>
    <w:rsid w:val="00F87C2D"/>
    <w:rsid w:val="00F87C6B"/>
    <w:rsid w:val="00F90258"/>
    <w:rsid w:val="00F95A29"/>
    <w:rsid w:val="00F96AB6"/>
    <w:rsid w:val="00FA369F"/>
    <w:rsid w:val="00FA5418"/>
    <w:rsid w:val="00FB11B1"/>
    <w:rsid w:val="00FB2E3F"/>
    <w:rsid w:val="00FB4E0A"/>
    <w:rsid w:val="00FB5E99"/>
    <w:rsid w:val="00FB6109"/>
    <w:rsid w:val="00FB645A"/>
    <w:rsid w:val="00FB6667"/>
    <w:rsid w:val="00FC1F49"/>
    <w:rsid w:val="00FC5EDD"/>
    <w:rsid w:val="00FC6C69"/>
    <w:rsid w:val="00FC6F01"/>
    <w:rsid w:val="00FD0BD3"/>
    <w:rsid w:val="00FD2AF3"/>
    <w:rsid w:val="00FD6C22"/>
    <w:rsid w:val="00FE0F62"/>
    <w:rsid w:val="00FE171E"/>
    <w:rsid w:val="00FE4E0C"/>
    <w:rsid w:val="00FF2D91"/>
    <w:rsid w:val="00FF2F70"/>
    <w:rsid w:val="0265BB90"/>
    <w:rsid w:val="0419A297"/>
    <w:rsid w:val="0599EA69"/>
    <w:rsid w:val="059DF615"/>
    <w:rsid w:val="0739EDB4"/>
    <w:rsid w:val="089316E5"/>
    <w:rsid w:val="0A0A107D"/>
    <w:rsid w:val="0A90DF67"/>
    <w:rsid w:val="0AE01A46"/>
    <w:rsid w:val="0C21DBD6"/>
    <w:rsid w:val="0D25319D"/>
    <w:rsid w:val="0E907B78"/>
    <w:rsid w:val="1029BB11"/>
    <w:rsid w:val="1197962C"/>
    <w:rsid w:val="11DC5CC5"/>
    <w:rsid w:val="12803063"/>
    <w:rsid w:val="158940A8"/>
    <w:rsid w:val="1773ECC1"/>
    <w:rsid w:val="17BDF884"/>
    <w:rsid w:val="183E707F"/>
    <w:rsid w:val="18470BB9"/>
    <w:rsid w:val="198BBAAB"/>
    <w:rsid w:val="1AB60009"/>
    <w:rsid w:val="1CA26FD8"/>
    <w:rsid w:val="1E1E23C5"/>
    <w:rsid w:val="1EEF04ED"/>
    <w:rsid w:val="2217E205"/>
    <w:rsid w:val="22525580"/>
    <w:rsid w:val="22529910"/>
    <w:rsid w:val="22B5BFEF"/>
    <w:rsid w:val="2313CAD5"/>
    <w:rsid w:val="2525DC60"/>
    <w:rsid w:val="25B69555"/>
    <w:rsid w:val="25BC63A9"/>
    <w:rsid w:val="2644F953"/>
    <w:rsid w:val="26DABD1B"/>
    <w:rsid w:val="28A9999F"/>
    <w:rsid w:val="2949874F"/>
    <w:rsid w:val="29EDB9E0"/>
    <w:rsid w:val="29F2C661"/>
    <w:rsid w:val="2A02A94B"/>
    <w:rsid w:val="2B524796"/>
    <w:rsid w:val="2D4AD380"/>
    <w:rsid w:val="2E14C221"/>
    <w:rsid w:val="2E7B0D20"/>
    <w:rsid w:val="2E989538"/>
    <w:rsid w:val="2F0B6763"/>
    <w:rsid w:val="307A177D"/>
    <w:rsid w:val="308E3B5A"/>
    <w:rsid w:val="31143824"/>
    <w:rsid w:val="328D5EA3"/>
    <w:rsid w:val="32C34310"/>
    <w:rsid w:val="331DD74B"/>
    <w:rsid w:val="33E4CD32"/>
    <w:rsid w:val="34307C50"/>
    <w:rsid w:val="350C40ED"/>
    <w:rsid w:val="360C2DBA"/>
    <w:rsid w:val="365D8239"/>
    <w:rsid w:val="37DE37F4"/>
    <w:rsid w:val="37F2DE63"/>
    <w:rsid w:val="3819B0AA"/>
    <w:rsid w:val="390729BA"/>
    <w:rsid w:val="3952244A"/>
    <w:rsid w:val="39805D45"/>
    <w:rsid w:val="3ABB5790"/>
    <w:rsid w:val="3B5DD8FA"/>
    <w:rsid w:val="3C414575"/>
    <w:rsid w:val="3CD61D97"/>
    <w:rsid w:val="3D70BAD4"/>
    <w:rsid w:val="3E85D812"/>
    <w:rsid w:val="40D225A8"/>
    <w:rsid w:val="42D18018"/>
    <w:rsid w:val="434175E3"/>
    <w:rsid w:val="43C9E5F9"/>
    <w:rsid w:val="43FCBB22"/>
    <w:rsid w:val="44D095BF"/>
    <w:rsid w:val="4556C311"/>
    <w:rsid w:val="45FA2B11"/>
    <w:rsid w:val="46F2BAD7"/>
    <w:rsid w:val="4756CE8F"/>
    <w:rsid w:val="4822C202"/>
    <w:rsid w:val="48C732F6"/>
    <w:rsid w:val="4AA950A3"/>
    <w:rsid w:val="4D4BB7A4"/>
    <w:rsid w:val="4DEE683D"/>
    <w:rsid w:val="4F3825BE"/>
    <w:rsid w:val="4FD5A4CB"/>
    <w:rsid w:val="506AAB7A"/>
    <w:rsid w:val="51C3D8A2"/>
    <w:rsid w:val="53C22443"/>
    <w:rsid w:val="53E98529"/>
    <w:rsid w:val="54BE4E15"/>
    <w:rsid w:val="56B751B1"/>
    <w:rsid w:val="5801BE79"/>
    <w:rsid w:val="59D9776D"/>
    <w:rsid w:val="5D5F02BC"/>
    <w:rsid w:val="5ED41F9A"/>
    <w:rsid w:val="5FB42A49"/>
    <w:rsid w:val="5FE77277"/>
    <w:rsid w:val="608C588D"/>
    <w:rsid w:val="60DD6B9D"/>
    <w:rsid w:val="62B6D475"/>
    <w:rsid w:val="636210DB"/>
    <w:rsid w:val="638F5350"/>
    <w:rsid w:val="63BC12E3"/>
    <w:rsid w:val="63BD4E8B"/>
    <w:rsid w:val="63BFFDC6"/>
    <w:rsid w:val="64EBF5BA"/>
    <w:rsid w:val="6500DD3C"/>
    <w:rsid w:val="655F9190"/>
    <w:rsid w:val="65A86A3F"/>
    <w:rsid w:val="668773AC"/>
    <w:rsid w:val="6689B519"/>
    <w:rsid w:val="66A1DEBB"/>
    <w:rsid w:val="67507212"/>
    <w:rsid w:val="6A3AA736"/>
    <w:rsid w:val="6B8A3567"/>
    <w:rsid w:val="6BCB6A7D"/>
    <w:rsid w:val="6D69FC4C"/>
    <w:rsid w:val="6DA34E3C"/>
    <w:rsid w:val="701D7C5F"/>
    <w:rsid w:val="706AEA35"/>
    <w:rsid w:val="70C37C39"/>
    <w:rsid w:val="7263F551"/>
    <w:rsid w:val="72928507"/>
    <w:rsid w:val="7316E116"/>
    <w:rsid w:val="74501AAB"/>
    <w:rsid w:val="74787D32"/>
    <w:rsid w:val="748BC255"/>
    <w:rsid w:val="74FB6381"/>
    <w:rsid w:val="75F217C3"/>
    <w:rsid w:val="781B48BD"/>
    <w:rsid w:val="783A3708"/>
    <w:rsid w:val="786FDE52"/>
    <w:rsid w:val="789EE440"/>
    <w:rsid w:val="78B27D87"/>
    <w:rsid w:val="79293183"/>
    <w:rsid w:val="79863537"/>
    <w:rsid w:val="79E87357"/>
    <w:rsid w:val="79E88D9F"/>
    <w:rsid w:val="7A601900"/>
    <w:rsid w:val="7B32DCDA"/>
    <w:rsid w:val="7CF05687"/>
    <w:rsid w:val="7D3BF10C"/>
    <w:rsid w:val="7D6B80A2"/>
    <w:rsid w:val="7DAC33CA"/>
    <w:rsid w:val="7E307E1C"/>
    <w:rsid w:val="7EC56756"/>
    <w:rsid w:val="7FAF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5A831"/>
  <w15:chartTrackingRefBased/>
  <w15:docId w15:val="{B04E3059-4526-4B8B-A603-4039DCB3E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(Heading 1)"/>
    <w:qFormat/>
    <w:rsid w:val="00AA5406"/>
    <w:pPr>
      <w:spacing w:line="266" w:lineRule="auto"/>
    </w:pPr>
    <w:rPr>
      <w:rFonts w:ascii="Roboto" w:hAnsi="Robo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406"/>
    <w:pPr>
      <w:keepNext/>
      <w:keepLines/>
      <w:spacing w:before="240" w:after="0"/>
      <w:outlineLvl w:val="0"/>
    </w:pPr>
    <w:rPr>
      <w:rFonts w:ascii="IBM Plex Sans Medium" w:eastAsiaTheme="majorEastAsia" w:hAnsi="IBM Plex Sans Medium" w:cstheme="majorBidi"/>
      <w:color w:val="005B97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406"/>
    <w:pPr>
      <w:keepLines/>
      <w:spacing w:before="120" w:after="0"/>
      <w:outlineLvl w:val="1"/>
    </w:pPr>
    <w:rPr>
      <w:rFonts w:ascii="IBM Plex Sans Medium" w:eastAsiaTheme="majorEastAsia" w:hAnsi="IBM Plex Sans Medium" w:cstheme="majorBidi"/>
      <w:color w:val="0089E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406"/>
    <w:pPr>
      <w:keepNext/>
      <w:keepLines/>
      <w:spacing w:before="40" w:after="0"/>
      <w:outlineLvl w:val="2"/>
    </w:pPr>
    <w:rPr>
      <w:rFonts w:eastAsiaTheme="majorEastAsia" w:cstheme="majorBidi"/>
      <w:b/>
      <w:color w:val="005B97" w:themeColor="text2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2B72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0089E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92B72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0089E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92B72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005B9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92B7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05B9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B7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B7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406"/>
    <w:rPr>
      <w:rFonts w:ascii="IBM Plex Sans Medium" w:eastAsiaTheme="majorEastAsia" w:hAnsi="IBM Plex Sans Medium" w:cstheme="majorBidi"/>
      <w:color w:val="005B97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A5406"/>
    <w:rPr>
      <w:rFonts w:ascii="IBM Plex Sans Medium" w:eastAsiaTheme="majorEastAsia" w:hAnsi="IBM Plex Sans Medium" w:cstheme="majorBidi"/>
      <w:color w:val="0089E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A5406"/>
    <w:rPr>
      <w:rFonts w:ascii="Roboto" w:eastAsiaTheme="majorEastAsia" w:hAnsi="Roboto" w:cstheme="majorBidi"/>
      <w:b/>
      <w:color w:val="005B97" w:themeColor="text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92B72"/>
    <w:rPr>
      <w:rFonts w:asciiTheme="majorHAnsi" w:eastAsiaTheme="majorEastAsia" w:hAnsiTheme="majorHAnsi" w:cstheme="majorBidi"/>
      <w:i/>
      <w:iCs/>
      <w:color w:val="0089E5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492B72"/>
    <w:rPr>
      <w:rFonts w:asciiTheme="majorHAnsi" w:eastAsiaTheme="majorEastAsia" w:hAnsiTheme="majorHAnsi" w:cstheme="majorBidi"/>
      <w:color w:val="0089E5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492B72"/>
    <w:rPr>
      <w:rFonts w:asciiTheme="majorHAnsi" w:eastAsiaTheme="majorEastAsia" w:hAnsiTheme="majorHAnsi" w:cstheme="majorBidi"/>
      <w:color w:val="005B98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492B72"/>
    <w:rPr>
      <w:rFonts w:asciiTheme="majorHAnsi" w:eastAsiaTheme="majorEastAsia" w:hAnsiTheme="majorHAnsi" w:cstheme="majorBidi"/>
      <w:i/>
      <w:iCs/>
      <w:color w:val="005B98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B7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B7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AA5406"/>
    <w:pPr>
      <w:ind w:left="720"/>
      <w:contextualSpacing/>
    </w:pPr>
  </w:style>
  <w:style w:type="paragraph" w:customStyle="1" w:styleId="NormalHeading2">
    <w:name w:val="Normal (Heading 2)"/>
    <w:basedOn w:val="Normal"/>
    <w:link w:val="NormalHeading2Char"/>
    <w:rsid w:val="00492B72"/>
    <w:pPr>
      <w:ind w:left="1440"/>
    </w:pPr>
  </w:style>
  <w:style w:type="paragraph" w:customStyle="1" w:styleId="NormalHeading3">
    <w:name w:val="Normal (Heading 3)"/>
    <w:basedOn w:val="NormalHeading2"/>
    <w:link w:val="NormalHeading3Char"/>
    <w:rsid w:val="00492B72"/>
    <w:pPr>
      <w:ind w:left="2160"/>
    </w:pPr>
  </w:style>
  <w:style w:type="character" w:customStyle="1" w:styleId="NormalHeading2Char">
    <w:name w:val="Normal (Heading 2) Char"/>
    <w:basedOn w:val="DefaultParagraphFont"/>
    <w:link w:val="NormalHeading2"/>
    <w:rsid w:val="00492B72"/>
  </w:style>
  <w:style w:type="character" w:customStyle="1" w:styleId="NormalHeading3Char">
    <w:name w:val="Normal (Heading 3) Char"/>
    <w:basedOn w:val="NormalHeading2Char"/>
    <w:link w:val="NormalHeading3"/>
    <w:rsid w:val="00492B72"/>
  </w:style>
  <w:style w:type="character" w:styleId="CommentReference">
    <w:name w:val="annotation reference"/>
    <w:basedOn w:val="DefaultParagraphFont"/>
    <w:uiPriority w:val="99"/>
    <w:semiHidden/>
    <w:unhideWhenUsed/>
    <w:rsid w:val="00492B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2B7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2B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2B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2B7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B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B72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7C0D2E"/>
  </w:style>
  <w:style w:type="character" w:customStyle="1" w:styleId="eop">
    <w:name w:val="eop"/>
    <w:basedOn w:val="DefaultParagraphFont"/>
    <w:rsid w:val="007C0D2E"/>
  </w:style>
  <w:style w:type="paragraph" w:styleId="Header">
    <w:name w:val="header"/>
    <w:basedOn w:val="Normal"/>
    <w:link w:val="HeaderChar"/>
    <w:uiPriority w:val="99"/>
    <w:unhideWhenUsed/>
    <w:rsid w:val="00AA54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406"/>
    <w:rPr>
      <w:rFonts w:ascii="Roboto" w:hAnsi="Roboto"/>
      <w:sz w:val="20"/>
    </w:rPr>
  </w:style>
  <w:style w:type="paragraph" w:styleId="Footer">
    <w:name w:val="footer"/>
    <w:basedOn w:val="Normal"/>
    <w:link w:val="FooterChar"/>
    <w:uiPriority w:val="99"/>
    <w:unhideWhenUsed/>
    <w:rsid w:val="00AA54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406"/>
    <w:rPr>
      <w:rFonts w:ascii="Roboto" w:hAnsi="Roboto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A5406"/>
    <w:pPr>
      <w:spacing w:after="0" w:line="240" w:lineRule="auto"/>
      <w:contextualSpacing/>
    </w:pPr>
    <w:rPr>
      <w:rFonts w:ascii="IBM Plex Sans Medium" w:eastAsiaTheme="majorEastAsia" w:hAnsi="IBM Plex Sans Medium" w:cstheme="majorBidi"/>
      <w:color w:val="1E303C" w:themeColor="accent4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406"/>
    <w:rPr>
      <w:rFonts w:ascii="IBM Plex Sans Medium" w:eastAsiaTheme="majorEastAsia" w:hAnsi="IBM Plex Sans Medium" w:cstheme="majorBidi"/>
      <w:color w:val="1E303C" w:themeColor="accent4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4E09A1"/>
    <w:rPr>
      <w:color w:val="808080"/>
    </w:rPr>
  </w:style>
  <w:style w:type="table" w:styleId="TableGrid">
    <w:name w:val="Table Grid"/>
    <w:basedOn w:val="TableNormal"/>
    <w:uiPriority w:val="59"/>
    <w:rsid w:val="00AA5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A54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8F7"/>
    <w:rPr>
      <w:color w:val="605E5C"/>
      <w:shd w:val="clear" w:color="auto" w:fill="E1DFDD"/>
    </w:rPr>
  </w:style>
  <w:style w:type="character" w:customStyle="1" w:styleId="price-data">
    <w:name w:val="price-data"/>
    <w:basedOn w:val="DefaultParagraphFont"/>
    <w:rsid w:val="00F40BEC"/>
  </w:style>
  <w:style w:type="table" w:styleId="PlainTable1">
    <w:name w:val="Plain Table 1"/>
    <w:basedOn w:val="TableNormal"/>
    <w:uiPriority w:val="41"/>
    <w:rsid w:val="00F40B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onvention">
    <w:name w:val="Convention"/>
    <w:basedOn w:val="DefaultParagraphFont"/>
    <w:uiPriority w:val="1"/>
    <w:qFormat/>
    <w:rsid w:val="00F243EB"/>
    <w:rPr>
      <w:rFonts w:ascii="Courier New" w:hAnsi="Courier New" w:cs="Courier New"/>
      <w:color w:val="33AEFF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AA540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A54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5406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A5406"/>
    <w:pPr>
      <w:spacing w:after="100"/>
      <w:ind w:left="400"/>
    </w:pPr>
  </w:style>
  <w:style w:type="paragraph" w:styleId="Subtitle">
    <w:name w:val="Subtitle"/>
    <w:basedOn w:val="Normal"/>
    <w:next w:val="Normal"/>
    <w:link w:val="SubtitleChar"/>
    <w:uiPriority w:val="11"/>
    <w:qFormat/>
    <w:rsid w:val="00AA5406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A5406"/>
    <w:rPr>
      <w:rFonts w:ascii="Roboto" w:eastAsiaTheme="minorEastAsia" w:hAnsi="Roboto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wtinNdingwan\OneDrive%20-%203Cloud\Documents\Rebranding\3Cloud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5B97"/>
      </a:dk2>
      <a:lt2>
        <a:srgbClr val="E7E6E6"/>
      </a:lt2>
      <a:accent1>
        <a:srgbClr val="33AEFF"/>
      </a:accent1>
      <a:accent2>
        <a:srgbClr val="3CC878"/>
      </a:accent2>
      <a:accent3>
        <a:srgbClr val="D159DF"/>
      </a:accent3>
      <a:accent4>
        <a:srgbClr val="1E303C"/>
      </a:accent4>
      <a:accent5>
        <a:srgbClr val="E7E6E6"/>
      </a:accent5>
      <a:accent6>
        <a:srgbClr val="E7E6E6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2ed139-3304-4000-9b9d-d89933f63859" xsi:nil="true"/>
    <lcf76f155ced4ddcb4097134ff3c332f xmlns="eb5510cd-751a-4a9e-ac4c-867774ee849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8B69376F2EF249A28AEB23691A9F08" ma:contentTypeVersion="12" ma:contentTypeDescription="Create a new document." ma:contentTypeScope="" ma:versionID="7941d096ae176ebfb684ca2d5a3b1670">
  <xsd:schema xmlns:xsd="http://www.w3.org/2001/XMLSchema" xmlns:xs="http://www.w3.org/2001/XMLSchema" xmlns:p="http://schemas.microsoft.com/office/2006/metadata/properties" xmlns:ns2="eb5510cd-751a-4a9e-ac4c-867774ee8495" xmlns:ns3="492ed139-3304-4000-9b9d-d89933f63859" targetNamespace="http://schemas.microsoft.com/office/2006/metadata/properties" ma:root="true" ma:fieldsID="9cded06305eadab88b4af48e25441759" ns2:_="" ns3:_="">
    <xsd:import namespace="eb5510cd-751a-4a9e-ac4c-867774ee8495"/>
    <xsd:import namespace="492ed139-3304-4000-9b9d-d89933f63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510cd-751a-4a9e-ac4c-867774ee84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2077cfb-7296-45a5-a814-f19888a6b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ed139-3304-4000-9b9d-d89933f638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de756fb-2c92-4fda-b970-b077c7c9ef1e}" ma:internalName="TaxCatchAll" ma:showField="CatchAllData" ma:web="492ed139-3304-4000-9b9d-d89933f638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7ACA4A-8177-4E7F-918B-031DCA1AAA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75543A-DD93-4AEC-9F74-0CE7008FD5FF}">
  <ds:schemaRefs>
    <ds:schemaRef ds:uri="http://schemas.microsoft.com/office/2006/metadata/properties"/>
    <ds:schemaRef ds:uri="http://schemas.microsoft.com/office/infopath/2007/PartnerControls"/>
    <ds:schemaRef ds:uri="492ed139-3304-4000-9b9d-d89933f63859"/>
    <ds:schemaRef ds:uri="eb5510cd-751a-4a9e-ac4c-867774ee8495"/>
  </ds:schemaRefs>
</ds:datastoreItem>
</file>

<file path=customXml/itemProps3.xml><?xml version="1.0" encoding="utf-8"?>
<ds:datastoreItem xmlns:ds="http://schemas.openxmlformats.org/officeDocument/2006/customXml" ds:itemID="{49CD0EAA-EAB9-49DF-82A9-912124BB7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510cd-751a-4a9e-ac4c-867774ee8495"/>
    <ds:schemaRef ds:uri="492ed139-3304-4000-9b9d-d89933f638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c55576f-e738-4097-8c71-053078eadf3f}" enabled="0" method="" siteId="{7c55576f-e738-4097-8c71-053078eadf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3Cloud Document Template.dotx</Template>
  <TotalTime>412</TotalTime>
  <Pages>4</Pages>
  <Words>205</Words>
  <Characters>1329</Characters>
  <Application>Microsoft Office Word</Application>
  <DocSecurity>0</DocSecurity>
  <Lines>34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Ghormley</dc:creator>
  <cp:keywords/>
  <dc:description/>
  <cp:lastModifiedBy>Andy Maser</cp:lastModifiedBy>
  <cp:revision>18</cp:revision>
  <cp:lastPrinted>2023-04-04T21:58:00Z</cp:lastPrinted>
  <dcterms:created xsi:type="dcterms:W3CDTF">2026-01-13T02:57:00Z</dcterms:created>
  <dcterms:modified xsi:type="dcterms:W3CDTF">2026-01-13T16:13:00Z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0x010100DD8B69376F2EF249A28AEB23691A9F08</vt:lpwstr>
  </property>
  <property fmtid="{D5CDD505-2E9C-101B-9397-08002B2CF9AE}" pid="3" name="_ExtendedDescription">
    <vt:lpwstr/>
  </property>
  <property fmtid="{D5CDD505-2E9C-101B-9397-08002B2CF9AE}" pid="4" name="Order">
    <vt:r8>12990400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Revision Author">
    <vt:lpwstr>Katy Young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Update Summary">
    <vt:lpwstr>Corrected Gateway log file details</vt:lpwstr>
  </property>
  <property fmtid="{D5CDD505-2E9C-101B-9397-08002B2CF9AE}" pid="11" name="MSFT Documentation Referenced">
    <vt:lpwstr>None for this update</vt:lpwstr>
  </property>
  <property fmtid="{D5CDD505-2E9C-101B-9397-08002B2CF9AE}" pid="12" name="TriggerFlowInfo">
    <vt:lpwstr/>
  </property>
  <property fmtid="{D5CDD505-2E9C-101B-9397-08002B2CF9AE}" pid="13" name="Technology">
    <vt:lpwstr/>
  </property>
  <property fmtid="{D5CDD505-2E9C-101B-9397-08002B2CF9AE}" pid="14" name="TaxKeyword">
    <vt:lpwstr/>
  </property>
  <property fmtid="{D5CDD505-2E9C-101B-9397-08002B2CF9AE}" pid="15" name="Technology0">
    <vt:lpwstr/>
  </property>
  <property fmtid="{D5CDD505-2E9C-101B-9397-08002B2CF9AE}" pid="16" name="Document Type0">
    <vt:lpwstr/>
  </property>
  <property fmtid="{D5CDD505-2E9C-101B-9397-08002B2CF9AE}" pid="17" name="Document Type">
    <vt:lpwstr/>
  </property>
  <property fmtid="{D5CDD505-2E9C-101B-9397-08002B2CF9AE}" pid="18" name="MediaServiceImageTags">
    <vt:lpwstr/>
  </property>
  <property fmtid="{D5CDD505-2E9C-101B-9397-08002B2CF9AE}" pid="19" name="ContentSensitivity">
    <vt:lpwstr>Unvetted</vt:lpwstr>
  </property>
  <property fmtid="{D5CDD505-2E9C-101B-9397-08002B2CF9AE}" pid="20" name="Document Category">
    <vt:lpwstr>Internal Working Document</vt:lpwstr>
  </property>
</Properties>
</file>